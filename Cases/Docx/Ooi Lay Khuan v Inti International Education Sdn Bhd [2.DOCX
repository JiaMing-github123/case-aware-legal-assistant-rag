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Ooi Lay Khuan v Inti International Education Sdn Bhd [2024] 2 ILJ 51</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BIN DATO’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186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29 January 2024</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 xml:space="preserve">Labour Law — Industrial Court — Retrenchment — Unfair dismissal — Whether there was a real and bona fide redundancy — Whether the proved redundancy constitutes just cause or excuse for dismissal —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ss 20(3) and 30(5)</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This case involved the dismissal of Ooi Lay Khuan (‘the claimant’) by Inti International Education Sdn Bhd (‘the company’) on 30 April 2021. The claimant was appointed as the company’s project manager — group President’s Office from 16 July 2007 to 31 August 2008 on a contract dated 9 May 2007. The claimant was permanently appointed as the Special Project Manager — Group President Office effective 1 August 2008. On 1 February 2011, the claimant was appointed as the Centre Manager of the Centre of Traditional Chinese Medicine. The company issued a notice of retrenchment to the claimant on 1 April 2021 with an effective date of 30 April 2021. In the said notice, the company also awarded compensation in lieu of notice for the two months being the remainder of the contractual sum as per the offer of contract of service. The claimant argued that the notice was not enough due to the notice being given to her receiving the notice late although her acceptance of the notice was signed on 1 April 2021, being the same date of the notice of retrenchment. The company, in turn, run several institutions of higher learning within Malaysia and overseas. Prior to September 2020, the company was initially under the Laureate Education, Inc. an overseas education group of companies. After that date, the company was acquired by Hope Education Group (Hong Kong) Co Ltd. It was where the events began until her retrenchment on 30 April 2021. The company denied it and said the main reason for the retrenchment exercise was the pandemic and the Movement Control Order (‘MCO’) declared in Malaysia which prevented from the university and the company being able to operate physically for a certain period of time. It affected the general enrolment of the University, which was essentially the main source of income for the company. The claimant raised the issue of  unjustified retrenchment as the claimant contended that her retrenchment was wrongful, unfair and amounted to a breach of natural justice and unfair labour practice. The claimant was seeking an award for reinstatement without loss of wages, seniority and other benefits or an appropriate award of back wages from the date of the claimant’s dismissal or any other reliefs that  deemed fit and just, as well as an interest of 8% per annum commencing after the 31st day of the award. The company sought to quash the claimant’s claims totally without any other alternatives offered.</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xml:space="preserve">, allowing the claimant’s claims: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term redundancy or retrenchment could be used interchangeably, whether it was either of the terms and occured when a company had made a decision to reduce or downsize its workforce, for whatever reason it might be. It was the court’s duty in a redundancy or retrenchment situation was to see whether the position was truly redundant and that the termination or retrenchment or redundancy was done bona fide. The court must make a finding of fact on the peculiar facts of the case. The fact that the duties remained but was taken up by another post did not make the claimant post redundant. The company had to show credible evidence that the claimant was actually in a redundant post (see paras 19–20).</w:t>
      </w:r>
      <w:r>
        <w:rPr>
          <w:rFonts w:ascii="arial" w:eastAsia="arial" w:hAnsi="arial" w:cs="arial"/>
          <w:b w:val="0"/>
          <w:i w:val="0"/>
          <w:strike w:val="0"/>
          <w:noProof w:val="0"/>
          <w:color w:val="000000"/>
          <w:position w:val="0"/>
          <w:sz w:val="24"/>
          <w:u w:val="none"/>
          <w:vertAlign w:val="baseline"/>
        </w:rPr>
        <w:t xml:space="preserve"> </w:t>
        <w:tab/>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never specifically mentioned that the principle of last in first out was binding on the courts but rather ought to be invoked when necessary taking into consideration the facts of the case. The principle of last in first out was not applied due to the uniqueness of the post of the claimant (see para 30).</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did not provide any evidence that the claimant was offered any form of re-training or redeployment to another department. The company also  did not provide any evidence of assisting the claimant to obtain alternative employment outside of the company. The company’s witness had  agreed that the company did not have any intention to offer any form of voluntary retrenchment and retirement schemes. The termination executed was not spread out over a longer period of time as evidenced by the dates the retrenchment was carried out (see para 36).</w:t>
      </w:r>
      <w:r>
        <w:rPr>
          <w:rFonts w:ascii="arial" w:eastAsia="arial" w:hAnsi="arial" w:cs="arial"/>
          <w:b w:val="0"/>
          <w:i w:val="0"/>
          <w:strike w:val="0"/>
          <w:noProof w:val="0"/>
          <w:color w:val="000000"/>
          <w:position w:val="0"/>
          <w:sz w:val="24"/>
          <w:u w:val="none"/>
          <w:vertAlign w:val="baseline"/>
        </w:rPr>
        <w:t xml:space="preserve"> </w:t>
        <w:tab/>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therefore dismissed without just cause and excuse as the company failed to prove that there was a redundancy that justified the retrenchment of the claimant (see para 38).</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Kes ini membabitkan pembuangan kerja Ooi Lay Khuan (‘pihak yang menuntut’) oleh Inti International Education Sdn Bhd (‘syarikat’) pada 30 April 2021. Pihak yang menuntut dilantik sebagai pengurus besar syarikat, di bawah kumpulan Pejabat Presiden bermula pada 16 Julai 2007 hingga 31 Ogos 2008 dalam kontrak bertarikh 9 Mei 2007. Pihak yang menuntut dilantik secara tetap sebagai Pengurus Besar Khas — Kumpulan Pejabat Presiden mulai 1 Ogos 2008.  Pada 1 Februari 2011, pihak yang menuntut telah dilantik sebagai pengurus pusat bagi Pusat Rawatan Traditional Chinese. Syarikat telah mengeluarkan notis pemberhentian kerja kepada pihak yang menuntut pada 1 April 2021 berkuatkuasa pada 30 April 2021. Dalam notis tersebut, syarikat telah bersetuju untuk memberi ganti rugi sebagai ganti notis dua bulan sebagaimana termaktub dalam baki kontrak dalam tawaran perkhidmatan kontrak. Pihak yang menuntut berhujah bahawa notis tersebut adalah tidak mencukupi kerana lambat diberikan kepada pihak yang menuntut, walaupun penerimaan notis tersebut dibuat pada 1 April 2021, tarikh yang sama dengan notis pemberhentian. Syarikat mengendalikan beberapa institusi pendidikan tinggi di Malaysia dan di luar negara. Sebelum September 2020, syarikat pada awalnya diletakkan di bawah kendalian Laureate Education Inc, sebuah kumpulan syarikat pendidikan luar negara. Selepas September 2020, syarikat telah diambil alih oleh Hope Education Group (Hong Kong) Co Ltd, di mana bermulanya keadaan yang menjurus kepada berlakunya pembuangan kerja. Syarikat menafikan perkara berkenaan dan mengatakan bahawa pembuangan kerja adalah disebabkan oleh pandemik dan Perintah Kawalan Pengerakan (‘PKP’) yang berkuatkuasa di Malaysia yang menghlang universiti dan syarikat untuk beroperasi secara fizikal. Keadaan tersebut telah memberi kesan kepada kemasukan pelajar ke universiti yang menyebabkan sumber pendapatan universiti terjejas. Pihak yang menuntut membangkitkan isu pembuangan kerja yang dilakukan adalah salah di sisi undang-undang, tidak adil dan melanggari prinsip keadilan semula jadi dan amalan pekerjaan yang tidak adil. Pihak yang menuntut memohon untuk kembali ditempatkan bekerja di syarikat tanpa kehilangan gaji, pangkat dan faedah-faedah lain. Sekiranya tuntutan tersebut gagal diperoleh, pihak yang menuntut memohon award yang bersesuaian iaitu gaji duluan dari tempoh pembuangan kerja pihak yang menuntut atau apa-apa relif yang dikatakan sesuai dan adil beserta 8% faedah setiap tahun bermula selepas hari yang ke 31 pemberian award tersebut. Syarikat meminta mahkamah agar menolak kesemua tuntuan pihak yang menuntut.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membenarkan tuntutan pihak yang menuntut: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Terma berlebihan atau pemberhentian boleh diguna pakai secara silih berganti, sama ada ia adalah salah satu terma dan berlaku apabila syarikat membuat keputusan untuk mengurangkan atau mengecilkan tenaga kerja, atas apa alasan sekalipun. Adalah menjadi tugas mahkamah untuk melihat sama ada belebihan kerja benar-benar berlaku atau pemberhentian kerja yang dilaksnakan adalah bona fide. Mahkamah membuat dapatan fakta berdasarkan fakta-fakta kes. Fakta yang mengatakan kedudukan masih kekal dan diganti dengan kedudukan yang lain tidak akan menyebabkan kedudukan pihak yang menuntut menjadi berlebihan. Syarikat perlu menunjukkan keterangan kukuh bahawa kedudukan pihak yang menuntut telah berlebihan (lihat perenggan 19–20).</w:t>
      </w:r>
    </w:p>
    <w:p>
      <w:pPr>
        <w:keepNext w:val="0"/>
        <w:numPr>
          <w:numId w:val="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Adalah tidak pernah dinyatakan secara spesifik bahawa prinsip ‘last in first out’ telah mengikat mahkamah, tetapi prinsip tersebut akan terpakai melihat pada keadaan kes. Prinsip ‘last in first out’ tidak terpakai dalam kes semasa setelah melihat pafa keunikan kedudukan pihak yang menuntut dalam syarikat (lihat perenggan 30).</w:t>
      </w:r>
      <w:r>
        <w:rPr>
          <w:rFonts w:ascii="arial" w:eastAsia="arial" w:hAnsi="arial" w:cs="arial"/>
          <w:b w:val="0"/>
          <w:i w:val="0"/>
          <w:strike w:val="0"/>
          <w:noProof w:val="0"/>
          <w:color w:val="000000"/>
          <w:position w:val="0"/>
          <w:sz w:val="24"/>
          <w:u w:val="none"/>
          <w:vertAlign w:val="baseline"/>
        </w:rPr>
        <w:t xml:space="preserve"> </w:t>
        <w:tab/>
      </w:r>
    </w:p>
    <w:p>
      <w:pPr>
        <w:keepNext w:val="0"/>
        <w:numPr>
          <w:numId w:val="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Syarikat tidak kemukakan apa-apa keterangan yang menunjukkan pihak yang menuntut telah ditawarkan latihan atau ditempatkan semula di bahagain yang lain. Syarikat juga tidak memberikan apa-apa keterangan untuk mengatakan pihak yang menuntut telah dibantu untuk mendapatkan pekerjaan lain. Saksi syarikat telah berstuju bahawa syarikat tidak mempunyai perancangan untuk menawarkan apa-apa bentuk penamatan kerja secara sukarela dan skim persaraan. Penamatan kerja tidak dilaksanakan setelah sekian lama melalui bukti tarikh-tarikh pembuangan kerja yang dilaksanakan sebelum ini (lihat perenggan 36).</w:t>
      </w:r>
      <w:r>
        <w:rPr>
          <w:rFonts w:ascii="arial" w:eastAsia="arial" w:hAnsi="arial" w:cs="arial"/>
          <w:b w:val="0"/>
          <w:i w:val="0"/>
          <w:strike w:val="0"/>
          <w:noProof w:val="0"/>
          <w:color w:val="000000"/>
          <w:position w:val="0"/>
          <w:sz w:val="24"/>
          <w:u w:val="none"/>
          <w:vertAlign w:val="baseline"/>
        </w:rPr>
        <w:t xml:space="preserve"> </w:t>
        <w:tab/>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Pihak yang menuntut dibuang kerja tanpa alasan dan sebab yang adil memandangkan syarikat telah gagal membuktikan berlakunya lebihan kerja yang mewajarkan pemberhentian kerja (lihat perenggan 38).</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left"/>
      </w:pPr>
      <w:r>
        <w:br/>
      </w: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[2023] 2 LNS 1546,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[2011] 2 CLJ 534,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MLJ 361;  [1999] 4 CLJ 155,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Dynacraft Industries Sdn Bhd v Kamaruddin bin Kana Mohd Sharif &amp; Ors  </w:t>
      </w:r>
      <w:r>
        <w:rPr>
          <w:rFonts w:ascii="arial" w:eastAsia="arial" w:hAnsi="arial" w:cs="arial"/>
          <w:b w:val="0"/>
          <w:i w:val="0"/>
          <w:strike w:val="0"/>
          <w:noProof w:val="0"/>
          <w:color w:val="000000"/>
          <w:position w:val="0"/>
          <w:sz w:val="24"/>
          <w:u w:val="none"/>
          <w:vertAlign w:val="baseline"/>
        </w:rPr>
        <w:t>;  [2012] 6 MLJ 453; [2019] 9 CLJ 21,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&amp; Anor </w:t>
      </w:r>
      <w:r>
        <w:rPr>
          <w:rFonts w:ascii="arial" w:eastAsia="arial" w:hAnsi="arial" w:cs="arial"/>
          <w:b w:val="0"/>
          <w:i w:val="0"/>
          <w:strike w:val="0"/>
          <w:noProof w:val="0"/>
          <w:color w:val="000000"/>
          <w:position w:val="0"/>
          <w:sz w:val="24"/>
          <w:u w:val="none"/>
          <w:vertAlign w:val="baseline"/>
        </w:rPr>
        <w:t xml:space="preserve"> [2012] MLJU 582; [2012] 1 LNS 1296,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Harris Solid State (M) Sdn Bhd &amp; Ors v Bruno Gentil s/o Pereira &amp; Ors </w:t>
      </w:r>
      <w:r>
        <w:rPr>
          <w:rFonts w:ascii="arial" w:eastAsia="arial" w:hAnsi="arial" w:cs="arial"/>
          <w:b w:val="0"/>
          <w:i w:val="0"/>
          <w:strike w:val="0"/>
          <w:noProof w:val="0"/>
          <w:color w:val="000000"/>
          <w:position w:val="0"/>
          <w:sz w:val="24"/>
          <w:u w:val="none"/>
          <w:vertAlign w:val="baseline"/>
        </w:rPr>
        <w:t xml:space="preserve"> [1996] 3 MLJ 489;  [1996] 4 CLJ 747,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2 MLJ 86,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[2023] ILRU 2317,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Mohd Nor Hassan &amp; Ors v Continental Sime Tyre PJ Sdn Bhd </w:t>
      </w:r>
      <w:r>
        <w:rPr>
          <w:rFonts w:ascii="arial" w:eastAsia="arial" w:hAnsi="arial" w:cs="arial"/>
          <w:b w:val="0"/>
          <w:i w:val="0"/>
          <w:strike w:val="0"/>
          <w:noProof w:val="0"/>
          <w:color w:val="000000"/>
          <w:position w:val="0"/>
          <w:sz w:val="24"/>
          <w:u w:val="none"/>
          <w:vertAlign w:val="baseline"/>
        </w:rPr>
        <w:t>[2014] 3 ILR 144,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Ng Chang Seng v Technip Geoproduction (M) Sdn Bhd &amp; Anor </w:t>
      </w:r>
      <w:r>
        <w:rPr>
          <w:rFonts w:ascii="arial" w:eastAsia="arial" w:hAnsi="arial" w:cs="arial"/>
          <w:b w:val="0"/>
          <w:i w:val="0"/>
          <w:strike w:val="0"/>
          <w:noProof w:val="0"/>
          <w:color w:val="000000"/>
          <w:position w:val="0"/>
          <w:sz w:val="24"/>
          <w:u w:val="none"/>
          <w:vertAlign w:val="baseline"/>
        </w:rPr>
        <w:t>[2021] 1 MLJ 447,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[2023] ILRU 1728,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Shairazi Aslam Abd Aziz v Air Asia Berhad  </w:t>
      </w:r>
      <w:r>
        <w:rPr>
          <w:rFonts w:ascii="arial" w:eastAsia="arial" w:hAnsi="arial" w:cs="arial"/>
          <w:b w:val="0"/>
          <w:i w:val="0"/>
          <w:strike w:val="0"/>
          <w:noProof w:val="0"/>
          <w:color w:val="000000"/>
          <w:position w:val="0"/>
          <w:sz w:val="24"/>
          <w:u w:val="none"/>
          <w:vertAlign w:val="baseline"/>
        </w:rPr>
        <w:t>[2023] MELRU 2174,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Stephen Bong v FCB (M) Sdn Bhd &amp; Anor  </w:t>
      </w:r>
      <w:r>
        <w:rPr>
          <w:rFonts w:ascii="arial" w:eastAsia="arial" w:hAnsi="arial" w:cs="arial"/>
          <w:b w:val="0"/>
          <w:i w:val="0"/>
          <w:strike w:val="0"/>
          <w:noProof w:val="0"/>
          <w:color w:val="000000"/>
          <w:position w:val="0"/>
          <w:sz w:val="24"/>
          <w:u w:val="none"/>
          <w:vertAlign w:val="baseline"/>
        </w:rPr>
        <w:t xml:space="preserve"> [1999] 3 MLJ 411; [1999] AMEJ 0218,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Syed Fazal Syed Thajudeen v Petroliam Nasional Berhad (Petronas) </w:t>
      </w:r>
      <w:r>
        <w:rPr>
          <w:rFonts w:ascii="arial" w:eastAsia="arial" w:hAnsi="arial" w:cs="arial"/>
          <w:b w:val="0"/>
          <w:i w:val="0"/>
          <w:strike w:val="0"/>
          <w:noProof w:val="0"/>
          <w:color w:val="000000"/>
          <w:position w:val="0"/>
          <w:sz w:val="24"/>
          <w:u w:val="none"/>
          <w:vertAlign w:val="baseline"/>
        </w:rPr>
        <w:t>[2023] 4 ILR 401; [2023] MELRU 2126,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William Jack &amp; Co Sdn Bhd v S Balasingham </w:t>
      </w:r>
      <w:r>
        <w:rPr>
          <w:rFonts w:ascii="arial" w:eastAsia="arial" w:hAnsi="arial" w:cs="arial"/>
          <w:b w:val="0"/>
          <w:i w:val="0"/>
          <w:strike w:val="0"/>
          <w:noProof w:val="0"/>
          <w:color w:val="000000"/>
          <w:position w:val="0"/>
          <w:sz w:val="24"/>
          <w:u w:val="none"/>
          <w:vertAlign w:val="baseline"/>
        </w:rPr>
        <w:t xml:space="preserve"> [2000] 7 MLJ 1; [1997] 3 CLJ 235,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[1988] 1 MLJ 92; [1988] 1 CLJ 45; [1988] 1 CLJ Rep 298, SC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ss 20(3), 23(6), 30(4), (5)</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bookmarkStart w:id="4" w:name="Representation"/>
      <w:bookmarkEnd w:id="4"/>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Pua Jun Wen Leonard Yeoh (Tay &amp; Partners) counsel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Tan Mei Fang and Jasmine Goh (Rahmat Lim &amp; Partners) counsel for the company.</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670"/>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Salahudin bin Dato’ Hidayat Shariff C"/>
            <w:bookmarkEnd w:id="5"/>
            <w:r>
              <w:rPr>
                <w:rFonts w:ascii="arial" w:eastAsia="arial" w:hAnsi="arial" w:cs="arial"/>
                <w:b/>
                <w:i w:val="0"/>
                <w:strike w:val="0"/>
                <w:noProof w:val="0"/>
                <w:color w:val="000000"/>
                <w:position w:val="0"/>
                <w:sz w:val="30"/>
                <w:u w:val="none"/>
                <w:vertAlign w:val="baseline"/>
              </w:rPr>
              <w:t>Salahudin bin Dato’ Hidayat Shariff C:</w:t>
            </w:r>
          </w:p>
        </w:tc>
      </w:tr>
    </w:tbl>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19 November 2021 made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Inti International Education Sdn. Bhd.</w:t>
      </w:r>
      <w:r>
        <w:rPr>
          <w:rFonts w:ascii="arial" w:eastAsia="arial" w:hAnsi="arial" w:cs="arial"/>
          <w:b w:val="0"/>
          <w:i w:val="0"/>
          <w:strike w:val="0"/>
          <w:noProof w:val="0"/>
          <w:color w:val="000000"/>
          <w:position w:val="0"/>
          <w:sz w:val="24"/>
          <w:u w:val="none"/>
          <w:vertAlign w:val="baseline"/>
        </w:rPr>
        <w:t xml:space="preserve"> (“the Company”) on 30 April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was appointed as the Company’s Project Manager – group President’s Office from 16 July 2007 to 31 August 2008 on a contract dated 9 May 2007. Subsequently in a contract dated 24 July 2008, the Claimant was permanently appointed as the Special Project Manager – Group President Office effective 1 August 2008. Later on 1 February 2011, the Claimant was appointed as the Centre Manager of the Centre of Traditional Chinese Medicine.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Before the Claimant’s retrenchment, she was the Director of Operations of the Traditional Chinese Medicine School under the Faculty of Health and Life Sciences. According to the Claimant, she was also instrumental in setting up of other facilities within the Company, such as the traditional Chinese clinics and the faculty itself. The Claimant also received other accolades from the Company, which the Court notes.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Company issued a notice of Retrenchment to the Claimant on 1 April 2021 with an effective date of 30 April 2021. In the said notice, the Company also awarded compensation in lieu of notice for the two months being the remainder of the contractual sum as per the Offer of Contract of Service. The Claimant argued that the notice was not enough due to the notice being given to her receiving the notice late. Although her acceptance of the notice was signed on 1 April 2021, being the same date of the notice of Retrenchment.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Company, in turn, runs several institutions of higher learning within Malaysia and overseas. Prior to September 2020, the Company was initially under the Laureate Education, Inc. an overseas education group of companies. After that date, the Company was acquired by Hope Education Group (Hong Kong) Co., Ltd. According to the Claimant, this is where the events began until her retrenchment on 30 April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Company denies this and says the main reason for the retrenchment exercise was the pandemic and the Movement Control Order (“MCO”) declared in Malaysia which prevented from the university and the Company being able to operate physically for a certain period of time. This in turn affected the general enrolment of the University, which is essentially the main source of income for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and 13 others were retrenched by the Company. However, all the others have been either reinstated or their cases settling out of Court. This was not the case here where the Company has not made any form of settlement offer to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There were other issues raised by the Claimant as grounds justifying that that her retrenchment was wrongful, unfair and amounts to a breach of natural justice and/or unfair labour practice, which will discussed in detail later in the Award. The Claimant is seeking an award for reinstatement without loss of wages, seniority and other benefits or an appropriate award of back wages from the date of the Claimant’s dismissal or any other reliefs that this Honourable Court deems fit and just, as well as an interest of 8% per annum commencing after the 31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day of the Award. Whilst the Company is seeking to quash the Claimant’s claims totally without any other alternatives offered.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as well as the documents and submission that have been filed. Those documents and submissions are listed for ease of reference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25 January 2022;</w:t>
      </w:r>
      <w:r>
        <w:rPr>
          <w:rFonts w:ascii="arial" w:eastAsia="arial" w:hAnsi="arial" w:cs="arial"/>
          <w:b w:val="0"/>
          <w:i w:val="0"/>
          <w:strike w:val="0"/>
          <w:noProof w:val="0"/>
          <w:color w:val="000000"/>
          <w:position w:val="0"/>
          <w:sz w:val="24"/>
          <w:u w:val="none"/>
          <w:vertAlign w:val="baseline"/>
        </w:rPr>
        <w:t xml:space="preserve"> </w:t>
      </w:r>
    </w:p>
    <w:p>
      <w:pPr>
        <w:keepNext w:val="0"/>
        <w:numPr>
          <w:numId w:val="1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25 February 2022;</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23 March 2022;</w:t>
      </w:r>
      <w:r>
        <w:rPr>
          <w:rFonts w:ascii="arial" w:eastAsia="arial" w:hAnsi="arial" w:cs="arial"/>
          <w:b w:val="0"/>
          <w:i w:val="0"/>
          <w:strike w:val="0"/>
          <w:noProof w:val="0"/>
          <w:color w:val="000000"/>
          <w:position w:val="0"/>
          <w:sz w:val="24"/>
          <w:u w:val="none"/>
          <w:vertAlign w:val="baseline"/>
        </w:rPr>
        <w:t xml:space="preserve"> </w:t>
      </w:r>
    </w:p>
    <w:p>
      <w:pPr>
        <w:keepNext w:val="0"/>
        <w:numPr>
          <w:numId w:val="1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filed on 25 October 2022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filed on 25 February 2022 marked as exhibit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- 2 filed on 25 February 2022 marked as exhibit </w:t>
      </w:r>
      <w:r>
        <w:rPr>
          <w:rFonts w:ascii="arial" w:eastAsia="arial" w:hAnsi="arial" w:cs="arial"/>
          <w:b w:val="0"/>
          <w:i/>
          <w:strike w:val="0"/>
          <w:noProof w:val="0"/>
          <w:color w:val="000000"/>
          <w:position w:val="0"/>
          <w:sz w:val="24"/>
          <w:u w:val="none"/>
          <w:vertAlign w:val="baseline"/>
        </w:rPr>
        <w:t>COB-2</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(3) filed on 14 November 2022 marked as exhibit </w:t>
      </w:r>
      <w:r>
        <w:rPr>
          <w:rFonts w:ascii="arial" w:eastAsia="arial" w:hAnsi="arial" w:cs="arial"/>
          <w:b w:val="0"/>
          <w:i/>
          <w:strike w:val="0"/>
          <w:noProof w:val="0"/>
          <w:color w:val="000000"/>
          <w:position w:val="0"/>
          <w:sz w:val="24"/>
          <w:u w:val="none"/>
          <w:vertAlign w:val="baseline"/>
        </w:rPr>
        <w:t>COB-3</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Chong Kok Wai signed on 16 November 2022 marked as exhibit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Supplementary Witness Statement of Chong Kok Wai signed on 16 November 2022 marked as exhibit </w:t>
      </w:r>
      <w:r>
        <w:rPr>
          <w:rFonts w:ascii="arial" w:eastAsia="arial" w:hAnsi="arial" w:cs="arial"/>
          <w:b w:val="0"/>
          <w:i/>
          <w:strike w:val="0"/>
          <w:noProof w:val="0"/>
          <w:color w:val="000000"/>
          <w:position w:val="0"/>
          <w:sz w:val="24"/>
          <w:u w:val="none"/>
          <w:vertAlign w:val="baseline"/>
        </w:rPr>
        <w:t>COWS-1B</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Lee Yu Kuang signed on 17 November 2022 marked as exhibit </w:t>
      </w:r>
      <w:r>
        <w:rPr>
          <w:rFonts w:ascii="arial" w:eastAsia="arial" w:hAnsi="arial" w:cs="arial"/>
          <w:b w:val="0"/>
          <w:i/>
          <w:strike w:val="0"/>
          <w:noProof w:val="0"/>
          <w:color w:val="000000"/>
          <w:position w:val="0"/>
          <w:sz w:val="24"/>
          <w:u w:val="none"/>
          <w:vertAlign w:val="baseline"/>
        </w:rPr>
        <w:t>COWS-2</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1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Chu Shet Vui signed on 17 November 2022 marked as exhibit </w:t>
      </w:r>
      <w:r>
        <w:rPr>
          <w:rFonts w:ascii="arial" w:eastAsia="arial" w:hAnsi="arial" w:cs="arial"/>
          <w:b w:val="0"/>
          <w:i/>
          <w:strike w:val="0"/>
          <w:noProof w:val="0"/>
          <w:color w:val="000000"/>
          <w:position w:val="0"/>
          <w:sz w:val="24"/>
          <w:u w:val="none"/>
          <w:vertAlign w:val="baseline"/>
        </w:rPr>
        <w:t>COWS-3A</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Supplementary Witness Statement of Chu Shet Vui signed on 17 November 2022 marked as exhibit </w:t>
      </w:r>
      <w:r>
        <w:rPr>
          <w:rFonts w:ascii="arial" w:eastAsia="arial" w:hAnsi="arial" w:cs="arial"/>
          <w:b w:val="0"/>
          <w:i/>
          <w:strike w:val="0"/>
          <w:noProof w:val="0"/>
          <w:color w:val="000000"/>
          <w:position w:val="0"/>
          <w:sz w:val="24"/>
          <w:u w:val="none"/>
          <w:vertAlign w:val="baseline"/>
        </w:rPr>
        <w:t>COWS-3B</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Dr Yong Kian Fui signed on 29 March 2023 marked as exhibit </w:t>
      </w:r>
      <w:r>
        <w:rPr>
          <w:rFonts w:ascii="arial" w:eastAsia="arial" w:hAnsi="arial" w:cs="arial"/>
          <w:b w:val="0"/>
          <w:i/>
          <w:strike w:val="0"/>
          <w:noProof w:val="0"/>
          <w:color w:val="000000"/>
          <w:position w:val="0"/>
          <w:sz w:val="24"/>
          <w:u w:val="none"/>
          <w:vertAlign w:val="baseline"/>
        </w:rPr>
        <w:t>CLWS-1</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Ooi Lay Khuan signed on 22 March 2023 marked as exhibit </w:t>
      </w:r>
      <w:r>
        <w:rPr>
          <w:rFonts w:ascii="arial" w:eastAsia="arial" w:hAnsi="arial" w:cs="arial"/>
          <w:b w:val="0"/>
          <w:i/>
          <w:strike w:val="0"/>
          <w:noProof w:val="0"/>
          <w:color w:val="000000"/>
          <w:position w:val="0"/>
          <w:sz w:val="24"/>
          <w:u w:val="none"/>
          <w:vertAlign w:val="baseline"/>
        </w:rPr>
        <w:t>CLWS-2</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p>
    <w:p>
      <w:pPr>
        <w:keepNext w:val="0"/>
        <w:numPr>
          <w:numId w:val="2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dated 8 September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filed on 11 September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dated 8 September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filed on 8 September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Submissions in Reply dated 13 October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No. 2 filed on 18 October 2023;</w:t>
      </w:r>
      <w:r>
        <w:rPr>
          <w:rFonts w:ascii="arial" w:eastAsia="arial" w:hAnsi="arial" w:cs="arial"/>
          <w:b w:val="0"/>
          <w:i w:val="0"/>
          <w:strike w:val="0"/>
          <w:noProof w:val="0"/>
          <w:color w:val="000000"/>
          <w:position w:val="0"/>
          <w:sz w:val="24"/>
          <w:u w:val="none"/>
          <w:vertAlign w:val="baseline"/>
        </w:rPr>
        <w:t xml:space="preserve"> </w:t>
      </w:r>
    </w:p>
    <w:p>
      <w:pPr>
        <w:keepNext w:val="0"/>
        <w:numPr>
          <w:numId w:val="2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in Reply dated 13 October 2023; and</w:t>
      </w:r>
      <w:r>
        <w:rPr>
          <w:rFonts w:ascii="arial" w:eastAsia="arial" w:hAnsi="arial" w:cs="arial"/>
          <w:b w:val="0"/>
          <w:i w:val="0"/>
          <w:strike w:val="0"/>
          <w:noProof w:val="0"/>
          <w:color w:val="000000"/>
          <w:position w:val="0"/>
          <w:sz w:val="24"/>
          <w:u w:val="none"/>
          <w:vertAlign w:val="baseline"/>
        </w:rPr>
        <w:t xml:space="preserve">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filed on 16 October 2023.</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DECISION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Chair and the Role of the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Before proceeding with the full award, it should be expressly stated that the original Chairperson of the Court has been transferred. The new Chair took over the case at the penultimate stage of the case and proceeded to give this award. This Court has already decided in earlier cases its position regarding the issue of taking over from another Chair, some of those cases are the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In those awards this Court referred to the case of </w:t>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 xml:space="preserve">[2011] 2 CLJ 534 and subsection 23(6)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It would not be prudent to repeat the same and as such, parties are welcome to view the said cases for an explanation why the Chair proceeded in completing this case. Suffice that the Chair was confident in the belief that the Award would not be prejudiced by the change of the chairman of the court.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Similarly, the Court reiterates its stand in all three of the above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Nor Azlina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refers to the oft- cited Supreme Court case of </w:t>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 xml:space="preserve">[1988] 1 MLJ 92; [1988] 1 CLJ 45; [1988] 1 CLJ Rep 298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accepted principles in those cases are clear and needs no further elaboration.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case at hand is an application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mentioned earlier and above as well as in this case specifically it is a clear case of retrenchment due to redundancy. It has been this Court’s norm that in cases of retrenchment, that both retrenchment and redundancy are used interchangeably. As in today’s case, the retrenchment was due to the so-called redundancy.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Nonetheless, before going into the issue of retrenchment or redundancy, another of the Court’s duty is to emphasis the level of proof required in cases in the Industrial Court.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Burden and Onus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Court also refers to its previous cases with regards the burden of proof as well as adducing evidence in a case. The specific case referred is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had referred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adjudicate the evidence submitted based on the burden and standard of the proof of cases cited above.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In is encumbered on the parties asserting the facts that it must be proven based on the balance of probabilities. This obligation has to be proven by both parties. So now, the Court will look into the crux of the case today, which is the issue of retrenchment and redundancy.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Retrenchment and Redundancy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Earlier, the Court has taken the position on both retrenchment and redundancy but let us look at the definition of each first. On retrenchment, this Court has always referred to the Court of Appeal case of </w:t>
      </w:r>
      <w:r>
        <w:rPr>
          <w:rFonts w:ascii="arial" w:eastAsia="arial" w:hAnsi="arial" w:cs="arial"/>
          <w:b w:val="0"/>
          <w:i/>
          <w:strike w:val="0"/>
          <w:noProof w:val="0"/>
          <w:color w:val="000000"/>
          <w:position w:val="0"/>
          <w:sz w:val="24"/>
          <w:u w:val="none"/>
          <w:vertAlign w:val="baseline"/>
        </w:rPr>
        <w:t xml:space="preserve">William Jack &amp; Co Sdn Bhd v S Balasingham </w:t>
      </w:r>
      <w:r>
        <w:rPr>
          <w:rFonts w:ascii="arial" w:eastAsia="arial" w:hAnsi="arial" w:cs="arial"/>
          <w:b w:val="0"/>
          <w:i w:val="0"/>
          <w:strike w:val="0"/>
          <w:noProof w:val="0"/>
          <w:color w:val="000000"/>
          <w:position w:val="0"/>
          <w:sz w:val="24"/>
          <w:u w:val="none"/>
          <w:vertAlign w:val="baseline"/>
        </w:rPr>
        <w:t xml:space="preserve"> [2000] 7 MLJ 1; [1997] 3 CLJ 235 held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[4]</w:t>
      </w:r>
      <w:r>
        <w:rPr>
          <w:rFonts w:ascii="arial" w:eastAsia="arial" w:hAnsi="arial" w:cs="arial"/>
          <w:b w:val="0"/>
          <w:i w:val="0"/>
          <w:strike w:val="0"/>
          <w:noProof w:val="0"/>
          <w:color w:val="000000"/>
          <w:position w:val="0"/>
          <w:sz w:val="18"/>
          <w:u w:val="none"/>
          <w:vertAlign w:val="baseline"/>
        </w:rPr>
        <w:t xml:space="preserve"> ‘Retrenchment’ has been defined as the discharge of surplus labour or staff by an employer for any reason whatsoever otherwise than as a punishment inflicted by way of disciplinary action. </w:t>
      </w:r>
      <w:r>
        <w:rPr>
          <w:rFonts w:ascii="arial" w:eastAsia="arial" w:hAnsi="arial" w:cs="arial"/>
          <w:b/>
          <w:i w:val="0"/>
          <w:strike w:val="0"/>
          <w:noProof w:val="0"/>
          <w:color w:val="000000"/>
          <w:position w:val="0"/>
          <w:sz w:val="18"/>
          <w:u w:val="none"/>
          <w:vertAlign w:val="baseline"/>
        </w:rPr>
        <w:t>Whether the retrenchment exercise in a particular case is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or otherwise is a question of fact and of degree depending on the peculiar circumstances of the case</w:t>
      </w:r>
      <w:r>
        <w:rPr>
          <w:rFonts w:ascii="arial" w:eastAsia="arial" w:hAnsi="arial" w:cs="arial"/>
          <w:b w:val="0"/>
          <w:i w:val="0"/>
          <w:strike w:val="0"/>
          <w:noProof w:val="0"/>
          <w:color w:val="000000"/>
          <w:position w:val="0"/>
          <w:sz w:val="18"/>
          <w:u w:val="none"/>
          <w:vertAlign w:val="baseline"/>
        </w:rPr>
        <w:t xml:space="preserve">. It is well-settled that </w:t>
      </w:r>
      <w:r>
        <w:rPr>
          <w:rFonts w:ascii="arial" w:eastAsia="arial" w:hAnsi="arial" w:cs="arial"/>
          <w:b/>
          <w:i w:val="0"/>
          <w:strike w:val="0"/>
          <w:noProof w:val="0"/>
          <w:color w:val="000000"/>
          <w:position w:val="0"/>
          <w:sz w:val="18"/>
          <w:u w:val="none"/>
          <w:vertAlign w:val="baseline"/>
        </w:rPr>
        <w:t>the employer is entitled to organise his business in the manner he considers best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So long as the managerial power is exercised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bona fide</w:t>
      </w:r>
      <w:r>
        <w:rPr>
          <w:rFonts w:ascii="arial" w:eastAsia="arial" w:hAnsi="arial" w:cs="arial"/>
          <w:b/>
          <w:i w:val="0"/>
          <w:strike w:val="0"/>
          <w:noProof w:val="0"/>
          <w:color w:val="000000"/>
          <w:position w:val="0"/>
          <w:sz w:val="18"/>
          <w:u w:val="none"/>
          <w:vertAlign w:val="baseline"/>
        </w:rPr>
        <w:t>, the decision is immune from examination even by the Industrial Court</w:t>
      </w:r>
      <w:r>
        <w:rPr>
          <w:rFonts w:ascii="arial" w:eastAsia="arial" w:hAnsi="arial" w:cs="arial"/>
          <w:b w:val="0"/>
          <w:i w:val="0"/>
          <w:strike w:val="0"/>
          <w:noProof w:val="0"/>
          <w:color w:val="000000"/>
          <w:position w:val="0"/>
          <w:sz w:val="18"/>
          <w:u w:val="none"/>
          <w:vertAlign w:val="baseline"/>
        </w:rPr>
        <w:t xml:space="preserve">. However, the Industrial Court is empowered, and indeed duty-bound, to investigate the facts and circumstances of the case to determine whether the exercise of power is in fact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On the issue of redundancy, the Court has always referred to the High Court case of </w:t>
      </w:r>
      <w:r>
        <w:rPr>
          <w:rFonts w:ascii="arial" w:eastAsia="arial" w:hAnsi="arial" w:cs="arial"/>
          <w:b w:val="0"/>
          <w:i/>
          <w:strike w:val="0"/>
          <w:noProof w:val="0"/>
          <w:color w:val="000000"/>
          <w:position w:val="0"/>
          <w:sz w:val="24"/>
          <w:u w:val="none"/>
          <w:vertAlign w:val="baseline"/>
        </w:rPr>
        <w:t xml:space="preserve">Stephen Bong v FCB (M) Sdn Bhd &amp; Anor  </w:t>
      </w:r>
      <w:r>
        <w:rPr>
          <w:rFonts w:ascii="arial" w:eastAsia="arial" w:hAnsi="arial" w:cs="arial"/>
          <w:b w:val="0"/>
          <w:i w:val="0"/>
          <w:strike w:val="0"/>
          <w:noProof w:val="0"/>
          <w:color w:val="000000"/>
          <w:position w:val="0"/>
          <w:sz w:val="24"/>
          <w:u w:val="none"/>
          <w:vertAlign w:val="baseline"/>
        </w:rPr>
        <w:t xml:space="preserve"> [1999] 3 MLJ 411; [1999] AMEJ 0218 where it was held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“It is not the law that redundancy means the job or work no longer exists. </w:t>
      </w:r>
      <w:r>
        <w:rPr>
          <w:rFonts w:ascii="arial" w:eastAsia="arial" w:hAnsi="arial" w:cs="arial"/>
          <w:b/>
          <w:i w:val="0"/>
          <w:strike w:val="0"/>
          <w:noProof w:val="0"/>
          <w:color w:val="000000"/>
          <w:position w:val="0"/>
          <w:sz w:val="18"/>
          <w:u w:val="none"/>
          <w:vertAlign w:val="baseline"/>
        </w:rPr>
        <w:t>Redundancy situations arise where the business requires fewer employees of whatever kind</w:t>
      </w:r>
      <w:r>
        <w:rPr>
          <w:rFonts w:ascii="arial" w:eastAsia="arial" w:hAnsi="arial" w:cs="arial"/>
          <w:b w:val="0"/>
          <w:i w:val="0"/>
          <w:strike w:val="0"/>
          <w:noProof w:val="0"/>
          <w:color w:val="000000"/>
          <w:position w:val="0"/>
          <w:sz w:val="18"/>
          <w:u w:val="none"/>
          <w:vertAlign w:val="baseline"/>
        </w:rPr>
        <w:t xml:space="preserve">. The Industrial Court was right when it held that the applicant was </w:t>
      </w:r>
      <w:r>
        <w:rPr>
          <w:rFonts w:ascii="arial" w:eastAsia="arial" w:hAnsi="arial" w:cs="arial"/>
          <w:b/>
          <w:i w:val="0"/>
          <w:strike w:val="0"/>
          <w:noProof w:val="0"/>
          <w:color w:val="000000"/>
          <w:position w:val="0"/>
          <w:sz w:val="18"/>
          <w:u w:val="none"/>
          <w:vertAlign w:val="baseline"/>
        </w:rPr>
        <w:t>redundant as there was reduced work and reduced business within the Company</w:t>
      </w:r>
      <w:r>
        <w:rPr>
          <w:rFonts w:ascii="arial" w:eastAsia="arial" w:hAnsi="arial" w:cs="arial"/>
          <w:b w:val="0"/>
          <w:i w:val="0"/>
          <w:strike w:val="0"/>
          <w:noProof w:val="0"/>
          <w:color w:val="000000"/>
          <w:position w:val="0"/>
          <w:sz w:val="18"/>
          <w:u w:val="none"/>
          <w:vertAlign w:val="baseline"/>
        </w:rPr>
        <w:t xml:space="preserve"> which made the applicant’s position as an executive director in charge of one of the groups redundant.”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Based on the two cases mentioned above, the term redundancy or retrenchment can be used interchangeably. However, the Court wishes to illustrate the fundamental issue whether it is either of the terms and occurs when a company has made a decision to reduce or downsize its workforce, for whatever reason it may be. Nevertheless, it is clear that the Court’s duty in a redundancy or retrenchment situation is to see whether the position is truly redundant and that the termination or retrenchment or redundancy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Furthermore, the Court must make a finding of fact on the peculiar facts of the case.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 Court has decided that in order to prove that the retrenchment or redundancy is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there were three questions that needed to be fulfilled. The Court stands guided by another Industrial Court case of </w:t>
      </w:r>
      <w:r>
        <w:rPr>
          <w:rFonts w:ascii="arial" w:eastAsia="arial" w:hAnsi="arial" w:cs="arial"/>
          <w:b w:val="0"/>
          <w:i/>
          <w:strike w:val="0"/>
          <w:noProof w:val="0"/>
          <w:color w:val="000000"/>
          <w:position w:val="0"/>
          <w:sz w:val="24"/>
          <w:u w:val="none"/>
          <w:vertAlign w:val="baseline"/>
        </w:rPr>
        <w:t xml:space="preserve">Mohd Nor Hassan &amp; Ors v Continental Sime Tyre PJ Sdn. Bhd.  </w:t>
      </w:r>
      <w:r>
        <w:rPr>
          <w:rFonts w:ascii="arial" w:eastAsia="arial" w:hAnsi="arial" w:cs="arial"/>
          <w:b w:val="0"/>
          <w:i w:val="0"/>
          <w:strike w:val="0"/>
          <w:noProof w:val="0"/>
          <w:color w:val="000000"/>
          <w:position w:val="0"/>
          <w:sz w:val="24"/>
          <w:u w:val="none"/>
          <w:vertAlign w:val="baseline"/>
        </w:rPr>
        <w:t>[2014] 3 ILR 144 where the Court had raised three questions that needed to be answered and those three questions are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3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genuine need for the reorganisation exercise by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3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Whether a genuine redundancy situation had arisen which led to the retrenchment of the Claimant; and</w:t>
      </w:r>
      <w:r>
        <w:rPr>
          <w:rFonts w:ascii="arial" w:eastAsia="arial" w:hAnsi="arial" w:cs="arial"/>
          <w:b w:val="0"/>
          <w:i w:val="0"/>
          <w:strike w:val="0"/>
          <w:noProof w:val="0"/>
          <w:color w:val="000000"/>
          <w:position w:val="0"/>
          <w:sz w:val="24"/>
          <w:u w:val="none"/>
          <w:vertAlign w:val="baseline"/>
        </w:rPr>
        <w:t xml:space="preserve"> </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complied with the accepted standards and procedure when selecting and retrenching the Claimant.</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above three questions form the basis of proving that the retrenchment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The Court also refers to the Court of Appeal case of </w:t>
      </w:r>
      <w:r>
        <w:rPr>
          <w:rFonts w:ascii="arial" w:eastAsia="arial" w:hAnsi="arial" w:cs="arial"/>
          <w:b w:val="0"/>
          <w:i/>
          <w:strike w:val="0"/>
          <w:noProof w:val="0"/>
          <w:color w:val="000000"/>
          <w:position w:val="0"/>
          <w:sz w:val="24"/>
          <w:u w:val="none"/>
          <w:vertAlign w:val="baseline"/>
        </w:rPr>
        <w:t xml:space="preserve">Harris Solid State (M) Sdn Bhd &amp; Ors v Bruno Gentil s/o Pereira &amp; Ors </w:t>
      </w:r>
      <w:r>
        <w:rPr>
          <w:rFonts w:ascii="arial" w:eastAsia="arial" w:hAnsi="arial" w:cs="arial"/>
          <w:b w:val="0"/>
          <w:i w:val="0"/>
          <w:strike w:val="0"/>
          <w:noProof w:val="0"/>
          <w:color w:val="000000"/>
          <w:position w:val="0"/>
          <w:sz w:val="24"/>
          <w:u w:val="none"/>
          <w:vertAlign w:val="baseline"/>
        </w:rPr>
        <w:t xml:space="preserve"> [1996] 3 MLJ 489;  [1996] 4 CLJ 747. It was stated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“An employer may re-organise his commercial undertaking for any legitimate reason, such as promoting better economic viability.</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But he must not do so for a collateral purpose, for example, to victimise his workmen for their legitimate participation in union activities.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Whether the particular exercise of managerial power was exercised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or for collateral reasons is a question of fact that necessarily falls to be decided upon the peculiar circumstances of each case.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When the proved or admitted facts of a case are such that, when objectively viewed, they would lead </w:t>
      </w:r>
      <w:r>
        <w:rPr>
          <w:rFonts w:ascii="arial" w:eastAsia="arial" w:hAnsi="arial" w:cs="arial"/>
          <w:b/>
          <w:i w:val="0"/>
          <w:strike w:val="0"/>
          <w:noProof w:val="0"/>
          <w:color w:val="000000"/>
          <w:position w:val="0"/>
          <w:sz w:val="18"/>
          <w:u w:val="none"/>
          <w:vertAlign w:val="baseline"/>
        </w:rPr>
        <w:t>a reasonable Tribunal to conclude that the exercise of managerial powers, such as the closure of a business, was for a collateral purpose, aimed at depriving a workman of his fundamental right to earn a livelihood, then, any termination of</w:t>
      </w:r>
      <w:r>
        <w:rPr>
          <w:rFonts w:ascii="arial" w:eastAsia="arial" w:hAnsi="arial" w:cs="arial"/>
          <w:b w:val="0"/>
          <w:i w:val="0"/>
          <w:strike w:val="0"/>
          <w:noProof w:val="0"/>
          <w:color w:val="000000"/>
          <w:position w:val="0"/>
          <w:sz w:val="18"/>
          <w:u w:val="none"/>
          <w:vertAlign w:val="baseline"/>
        </w:rPr>
        <w:t xml:space="preserve"> employment in consequence of such exercise may be struck down as constituting unfair labour practise</w:t>
      </w:r>
      <w:r>
        <w:rPr>
          <w:rFonts w:ascii="arial" w:eastAsia="arial" w:hAnsi="arial" w:cs="arial"/>
          <w:b/>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Further to the above, the first and second questions would encompass the crux of the redundancy. This Court refers to the Court of Appeal case of </w:t>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MLJ 361;  [1999] 4 CLJ 155. The Court of Appeal stated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“On redundancy it cannot be gainsaid that the appellant must come to the Court with concrete proof. The burden is on the appellant to prove actual redundancy on which the dismissal was grounded. (See </w:t>
      </w:r>
      <w:r>
        <w:rPr>
          <w:rFonts w:ascii="arial" w:eastAsia="arial" w:hAnsi="arial" w:cs="arial"/>
          <w:b w:val="0"/>
          <w:i/>
          <w:strike w:val="0"/>
          <w:noProof w:val="0"/>
          <w:color w:val="000000"/>
          <w:position w:val="0"/>
          <w:sz w:val="18"/>
          <w:u w:val="none"/>
          <w:vertAlign w:val="baseline"/>
        </w:rPr>
        <w:t xml:space="preserve">Chapman &amp; Others v Goonvean &amp; Rostawvack China Clay Co. Ltd.  </w:t>
      </w:r>
      <w:r>
        <w:rPr>
          <w:rFonts w:ascii="arial" w:eastAsia="arial" w:hAnsi="arial" w:cs="arial"/>
          <w:b w:val="0"/>
          <w:i w:val="0"/>
          <w:strike w:val="0"/>
          <w:noProof w:val="0"/>
          <w:color w:val="000000"/>
          <w:position w:val="0"/>
          <w:sz w:val="18"/>
          <w:u w:val="none"/>
          <w:vertAlign w:val="baseline"/>
        </w:rPr>
        <w:t xml:space="preserve">[1983] 2 All ER). It is our view that merely to show evidence of a re-organisation in the appellant is certainly not sufficient. There was evidence before the court that although sales were reduced, the workload of the respondent remained the same. After his dismissal his workload was taken over by two of his former colleagues. Faced with these evidence, is it any wonder that the court made a finding of fact that there was </w:t>
      </w:r>
      <w:r>
        <w:rPr>
          <w:rFonts w:ascii="arial" w:eastAsia="arial" w:hAnsi="arial" w:cs="arial"/>
          <w:b/>
          <w:i w:val="0"/>
          <w:strike w:val="0"/>
          <w:noProof w:val="0"/>
          <w:color w:val="000000"/>
          <w:position w:val="0"/>
          <w:sz w:val="18"/>
          <w:u w:val="none"/>
          <w:vertAlign w:val="baseline"/>
        </w:rPr>
        <w:t>no convincing evidence produced by the appellant that the respondent’s functions were reduced to such an extent that he was considered redundant</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The decisions above illustrates that the Company has to prove that the functions of the Claimant’s post had to be reduced subsequently after which be considered redundant and that the reorganization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It has been confirmed that the Company’s physical activities had to be curtailed especially during the MCO. However, the Company’s management had done a sterling job of maintaining profits even during the post MCO stage. This should have enabled the Company to retain, or at the very least try to retain the majority of their employees for the duration of the economic slowdown.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Coming back to the case law above, the Company stated that it had done a reorganization of the Company, but the requirement was that it be a genuine and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The determination of whether the reorganization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is subjective. However, using the </w:t>
      </w:r>
      <w:r>
        <w:rPr>
          <w:rFonts w:ascii="arial" w:eastAsia="arial" w:hAnsi="arial" w:cs="arial"/>
          <w:b/>
          <w:i/>
          <w:strike w:val="0"/>
          <w:noProof w:val="0"/>
          <w:color w:val="000000"/>
          <w:position w:val="0"/>
          <w:sz w:val="24"/>
          <w:u w:val="none"/>
          <w:vertAlign w:val="baseline"/>
        </w:rPr>
        <w:t>Harris State</w:t>
      </w:r>
      <w:r>
        <w:rPr>
          <w:rFonts w:ascii="arial" w:eastAsia="arial" w:hAnsi="arial" w:cs="arial"/>
          <w:b w:val="0"/>
          <w:i w:val="0"/>
          <w:strike w:val="0"/>
          <w:noProof w:val="0"/>
          <w:color w:val="000000"/>
          <w:position w:val="0"/>
          <w:sz w:val="24"/>
          <w:u w:val="none"/>
          <w:vertAlign w:val="baseline"/>
        </w:rPr>
        <w:t xml:space="preserve"> case as a benchmark, the Company must show that the reorganization was done for legitimate reasons and not too “victimise the workmen”. The reasons for the reorganization as provided by the Company is indeed and two-fold. It was done for economic reasons due to the pandemic but expressly depriving the Claimant of her job by reassigning the Claimant’s duties to another and in a way making her post redundant. As to the former, the Claimant leans for the Company as it would seem that the reorganization had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intentions.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latter, on the redundancy of the Claimant’s post, is related to the overall determination of whether it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In the </w:t>
      </w:r>
      <w:r>
        <w:rPr>
          <w:rFonts w:ascii="arial" w:eastAsia="arial" w:hAnsi="arial" w:cs="arial"/>
          <w:b/>
          <w:i/>
          <w:strike w:val="0"/>
          <w:noProof w:val="0"/>
          <w:color w:val="000000"/>
          <w:position w:val="0"/>
          <w:sz w:val="24"/>
          <w:u w:val="none"/>
          <w:vertAlign w:val="baseline"/>
        </w:rPr>
        <w:t>Bayer</w:t>
      </w:r>
      <w:r>
        <w:rPr>
          <w:rFonts w:ascii="arial" w:eastAsia="arial" w:hAnsi="arial" w:cs="arial"/>
          <w:b w:val="0"/>
          <w:i w:val="0"/>
          <w:strike w:val="0"/>
          <w:noProof w:val="0"/>
          <w:color w:val="000000"/>
          <w:position w:val="0"/>
          <w:sz w:val="24"/>
          <w:u w:val="none"/>
          <w:vertAlign w:val="baseline"/>
        </w:rPr>
        <w:t xml:space="preserve"> case, it is quite clear that the Company had to show evidence that the Claimant’s post was truly redundant. This the Company has failed to do so. The Company had raised several factors in the sense that the role played by the Claimant can actually be done by another person and that the post is not required.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fact that the duties remain but is taken up by another post does not make the Claimant’s post redundant. In the eyes of the courts above, the Company had to show credible evidence that the Claimant, after just over 13 years of service, was actually in a redundant post. All the Company did provide in evidence was that there was a reorganisation of the Company and that some post were deemed redundant. As mentioned earlier, of the 14 employees that were retrenched, only the Claimant was not either reinstated or paid compensation for settlement for her case. Though the Court does acknowledge that all the settlements were done on a without prejudice basis and with no acknowledgment of liability, the Court could nevertheless takes judicial notice of the fact that the matters have been settled. The Court need not go into the in-depth details of the cases mentioned just on the surface that it was settled.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These facts have not been denied by the Company in their case and this is where the contradiction arises. The mere fact that the Claimant had served so long ought to count for something leading to the next issue. The Claimant’s counsel raised the issue of the principle of last in first out or LIFO. The Court had already made a decision on this matter in an earlier case of </w:t>
      </w:r>
      <w:r>
        <w:rPr>
          <w:rFonts w:ascii="arial" w:eastAsia="arial" w:hAnsi="arial" w:cs="arial"/>
          <w:b w:val="0"/>
          <w:i/>
          <w:strike w:val="0"/>
          <w:noProof w:val="0"/>
          <w:color w:val="000000"/>
          <w:position w:val="0"/>
          <w:sz w:val="24"/>
          <w:u w:val="none"/>
          <w:vertAlign w:val="baseline"/>
        </w:rPr>
        <w:t xml:space="preserve">Shairazi Aslam Abd Aziz v Air Asia Berhad  </w:t>
      </w:r>
      <w:r>
        <w:rPr>
          <w:rFonts w:ascii="arial" w:eastAsia="arial" w:hAnsi="arial" w:cs="arial"/>
          <w:b w:val="0"/>
          <w:i w:val="0"/>
          <w:strike w:val="0"/>
          <w:noProof w:val="0"/>
          <w:color w:val="000000"/>
          <w:position w:val="0"/>
          <w:sz w:val="24"/>
          <w:u w:val="none"/>
          <w:vertAlign w:val="baseline"/>
        </w:rPr>
        <w:t>[2023] MELRU 2174. This Court notes that the case has been appealed but until the appeal has been heard then the ratio still stands.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LIFO</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The Court in </w:t>
      </w:r>
      <w:r>
        <w:rPr>
          <w:rFonts w:ascii="arial" w:eastAsia="arial" w:hAnsi="arial" w:cs="arial"/>
          <w:b/>
          <w:i/>
          <w:strike w:val="0"/>
          <w:noProof w:val="0"/>
          <w:color w:val="000000"/>
          <w:position w:val="0"/>
          <w:sz w:val="24"/>
          <w:u w:val="none"/>
          <w:vertAlign w:val="baseline"/>
        </w:rPr>
        <w:t>Shairazi’s</w:t>
      </w:r>
      <w:r>
        <w:rPr>
          <w:rFonts w:ascii="arial" w:eastAsia="arial" w:hAnsi="arial" w:cs="arial"/>
          <w:b w:val="0"/>
          <w:i w:val="0"/>
          <w:strike w:val="0"/>
          <w:noProof w:val="0"/>
          <w:color w:val="000000"/>
          <w:position w:val="0"/>
          <w:sz w:val="24"/>
          <w:u w:val="none"/>
          <w:vertAlign w:val="baseline"/>
        </w:rPr>
        <w:t xml:space="preserve"> case had referred to the Federal Court case of </w:t>
      </w:r>
      <w:r>
        <w:rPr>
          <w:rFonts w:ascii="arial" w:eastAsia="arial" w:hAnsi="arial" w:cs="arial"/>
          <w:b w:val="0"/>
          <w:i/>
          <w:strike w:val="0"/>
          <w:noProof w:val="0"/>
          <w:color w:val="000000"/>
          <w:position w:val="0"/>
          <w:sz w:val="24"/>
          <w:u w:val="none"/>
          <w:vertAlign w:val="baseline"/>
        </w:rPr>
        <w:t xml:space="preserve">Dynacraft Industries Sdn Bhd v Kamaruddin bin Kana Mohd Sharif &amp; Ors  </w:t>
      </w:r>
      <w:r>
        <w:rPr>
          <w:rFonts w:ascii="arial" w:eastAsia="arial" w:hAnsi="arial" w:cs="arial"/>
          <w:b w:val="0"/>
          <w:i w:val="0"/>
          <w:strike w:val="0"/>
          <w:noProof w:val="0"/>
          <w:color w:val="000000"/>
          <w:position w:val="0"/>
          <w:sz w:val="24"/>
          <w:u w:val="none"/>
          <w:vertAlign w:val="baseline"/>
        </w:rPr>
        <w:t>;  [2012] 6 MLJ 453; [2019] 9 CLJ 21 where it was stated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[13]</w:t>
      </w:r>
      <w:r>
        <w:rPr>
          <w:rFonts w:ascii="arial" w:eastAsia="arial" w:hAnsi="arial" w:cs="arial"/>
          <w:b w:val="0"/>
          <w:i w:val="0"/>
          <w:strike w:val="0"/>
          <w:noProof w:val="0"/>
          <w:color w:val="000000"/>
          <w:position w:val="0"/>
          <w:sz w:val="18"/>
          <w:u w:val="none"/>
          <w:vertAlign w:val="baseline"/>
        </w:rPr>
        <w:t xml:space="preserve"> We will deal with the first question posed in this appeal. It concerns the correctness of the application of the LIFO principle by the Industrial Court. </w:t>
      </w:r>
      <w:r>
        <w:rPr>
          <w:rFonts w:ascii="arial" w:eastAsia="arial" w:hAnsi="arial" w:cs="arial"/>
          <w:b/>
          <w:i w:val="0"/>
          <w:strike w:val="0"/>
          <w:noProof w:val="0"/>
          <w:color w:val="000000"/>
          <w:position w:val="0"/>
          <w:sz w:val="18"/>
          <w:u w:val="none"/>
          <w:vertAlign w:val="baseline"/>
        </w:rPr>
        <w:t>The LIFO</w:t>
      </w:r>
      <w:r>
        <w:rPr>
          <w:rFonts w:ascii="arial" w:eastAsia="arial" w:hAnsi="arial" w:cs="arial"/>
          <w:b w:val="0"/>
          <w:i w:val="0"/>
          <w:strike w:val="0"/>
          <w:noProof w:val="0"/>
          <w:color w:val="000000"/>
          <w:position w:val="0"/>
          <w:sz w:val="18"/>
          <w:u w:val="none"/>
          <w:vertAlign w:val="baseline"/>
        </w:rPr>
        <w:t xml:space="preserve"> (last in first out) or “last come first go” principle requires the most junior employee to be retrenched before the more senior ones in the same category. The principle is </w:t>
      </w:r>
      <w:r>
        <w:rPr>
          <w:rFonts w:ascii="arial" w:eastAsia="arial" w:hAnsi="arial" w:cs="arial"/>
          <w:b/>
          <w:i w:val="0"/>
          <w:strike w:val="0"/>
          <w:noProof w:val="0"/>
          <w:color w:val="000000"/>
          <w:position w:val="0"/>
          <w:sz w:val="18"/>
          <w:u w:val="none"/>
          <w:vertAlign w:val="baseline"/>
        </w:rPr>
        <w:t>intended to afford a healthy safeguard against discrimination of workmen in the matter of retrenchment</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Swadesamitran Ltd v Their Workmen, AIR,  </w:t>
      </w:r>
      <w:r>
        <w:rPr>
          <w:rFonts w:ascii="arial" w:eastAsia="arial" w:hAnsi="arial" w:cs="arial"/>
          <w:b w:val="0"/>
          <w:i w:val="0"/>
          <w:strike w:val="0"/>
          <w:noProof w:val="0"/>
          <w:color w:val="000000"/>
          <w:position w:val="0"/>
          <w:sz w:val="18"/>
          <w:u w:val="none"/>
          <w:vertAlign w:val="baseline"/>
        </w:rPr>
        <w:t xml:space="preserve">1960 (SC) 762]. Explaining this principle, in </w:t>
      </w:r>
      <w:r>
        <w:rPr>
          <w:rFonts w:ascii="arial" w:eastAsia="arial" w:hAnsi="arial" w:cs="arial"/>
          <w:b w:val="0"/>
          <w:i/>
          <w:strike w:val="0"/>
          <w:noProof w:val="0"/>
          <w:color w:val="000000"/>
          <w:position w:val="0"/>
          <w:sz w:val="18"/>
          <w:u w:val="none"/>
          <w:vertAlign w:val="baseline"/>
        </w:rPr>
        <w:t xml:space="preserve">Workmen of Sudder Workshop of Jorehaut Tea Co Ltd v The Management of Jorehaut Tea Co Ltd </w:t>
      </w:r>
      <w:r>
        <w:rPr>
          <w:rFonts w:ascii="arial" w:eastAsia="arial" w:hAnsi="arial" w:cs="arial"/>
          <w:b w:val="0"/>
          <w:i w:val="0"/>
          <w:strike w:val="0"/>
          <w:noProof w:val="0"/>
          <w:color w:val="000000"/>
          <w:position w:val="0"/>
          <w:sz w:val="18"/>
          <w:u w:val="none"/>
          <w:vertAlign w:val="baseline"/>
        </w:rPr>
        <w:t>, AIR 1980, SC 1454, the Supreme Court said:</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The rule is that the employer shall retrench the workman who came last, first, popularly known as ‘last come first go’.</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[14]</w:t>
      </w:r>
      <w:r>
        <w:rPr>
          <w:rFonts w:ascii="arial" w:eastAsia="arial" w:hAnsi="arial" w:cs="arial"/>
          <w:b w:val="0"/>
          <w:i w:val="0"/>
          <w:strike w:val="0"/>
          <w:noProof w:val="0"/>
          <w:color w:val="000000"/>
          <w:position w:val="0"/>
          <w:sz w:val="18"/>
          <w:u w:val="none"/>
          <w:vertAlign w:val="baseline"/>
        </w:rPr>
        <w:t xml:space="preserve"> It is well-established and accepted in Industrial law that in effecting retrenchment, </w:t>
      </w:r>
      <w:r>
        <w:rPr>
          <w:rFonts w:ascii="arial" w:eastAsia="arial" w:hAnsi="arial" w:cs="arial"/>
          <w:b/>
          <w:i w:val="0"/>
          <w:strike w:val="0"/>
          <w:noProof w:val="0"/>
          <w:color w:val="000000"/>
          <w:position w:val="0"/>
          <w:sz w:val="18"/>
          <w:u w:val="none"/>
          <w:vertAlign w:val="baseline"/>
        </w:rPr>
        <w:t>an employer should comply with the principle of last in first out unless there are some valid reasons for departure</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Firex Sdn Bhd v Ng Shoo Waa  </w:t>
      </w:r>
      <w:r>
        <w:rPr>
          <w:rFonts w:ascii="arial" w:eastAsia="arial" w:hAnsi="arial" w:cs="arial"/>
          <w:b w:val="0"/>
          <w:i w:val="0"/>
          <w:strike w:val="0"/>
          <w:noProof w:val="0"/>
          <w:color w:val="000000"/>
          <w:position w:val="0"/>
          <w:sz w:val="18"/>
          <w:u w:val="none"/>
          <w:vertAlign w:val="baseline"/>
        </w:rPr>
        <w:t xml:space="preserve">[1990] 1 ILR 226]. In </w:t>
      </w:r>
      <w:r>
        <w:rPr>
          <w:rFonts w:ascii="arial" w:eastAsia="arial" w:hAnsi="arial" w:cs="arial"/>
          <w:b w:val="0"/>
          <w:i/>
          <w:strike w:val="0"/>
          <w:noProof w:val="0"/>
          <w:color w:val="000000"/>
          <w:position w:val="0"/>
          <w:sz w:val="18"/>
          <w:u w:val="none"/>
          <w:vertAlign w:val="baseline"/>
        </w:rPr>
        <w:t xml:space="preserve">Om Oil and Oil Seeds Exchange Ltd Delhi v Their Workmen,  </w:t>
      </w:r>
      <w:r>
        <w:rPr>
          <w:rFonts w:ascii="arial" w:eastAsia="arial" w:hAnsi="arial" w:cs="arial"/>
          <w:b w:val="0"/>
          <w:i w:val="0"/>
          <w:strike w:val="0"/>
          <w:noProof w:val="0"/>
          <w:color w:val="000000"/>
          <w:position w:val="0"/>
          <w:sz w:val="18"/>
          <w:u w:val="none"/>
          <w:vertAlign w:val="baseline"/>
        </w:rPr>
        <w:t>1966 AIR (SC) 1657, the Supreme Court said:</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(3) It is an accepted principle of industrial law that in ordering retrenchment ordinarily the management should commence with the latest recruit, and progressively retrench employees higher up in the list of seniority. But the rule is not immutable, and for valid reasons may be departed from. It was observed by this Court in </w:t>
      </w:r>
      <w:r>
        <w:rPr>
          <w:rFonts w:ascii="arial" w:eastAsia="arial" w:hAnsi="arial" w:cs="arial"/>
          <w:b w:val="0"/>
          <w:i/>
          <w:strike w:val="0"/>
          <w:noProof w:val="0"/>
          <w:color w:val="000000"/>
          <w:position w:val="0"/>
          <w:sz w:val="18"/>
          <w:u w:val="none"/>
          <w:vertAlign w:val="baseline"/>
        </w:rPr>
        <w:t xml:space="preserve">Swadesamitran Ltd., Madras v Their Workmen,  </w:t>
      </w:r>
      <w:r>
        <w:rPr>
          <w:rFonts w:ascii="arial" w:eastAsia="arial" w:hAnsi="arial" w:cs="arial"/>
          <w:b w:val="0"/>
          <w:i w:val="0"/>
          <w:strike w:val="0"/>
          <w:noProof w:val="0"/>
          <w:color w:val="000000"/>
          <w:position w:val="0"/>
          <w:sz w:val="18"/>
          <w:u w:val="none"/>
          <w:vertAlign w:val="baseline"/>
        </w:rPr>
        <w:t xml:space="preserve">1960-1 Lab LJ 504: (AIR 1960 SC 762), that if a case for retrenchment is made out, </w:t>
      </w:r>
      <w:r>
        <w:rPr>
          <w:rFonts w:ascii="arial" w:eastAsia="arial" w:hAnsi="arial" w:cs="arial"/>
          <w:b/>
          <w:i w:val="0"/>
          <w:strike w:val="0"/>
          <w:noProof w:val="0"/>
          <w:color w:val="000000"/>
          <w:position w:val="0"/>
          <w:sz w:val="18"/>
          <w:u w:val="none"/>
          <w:vertAlign w:val="baseline"/>
        </w:rPr>
        <w:t>it would normally be for the employer to decide which of the employees should be retrenched; but there can be no doubt that the ordinary industrial rule of retrenchment is “first come, last go” and where other things are equal, this rule has to be followed by the employer in effecting retrenchment</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The Court has emphasised some portions of the judgment above which are relevant to this case. The Claimant’s representative has claimed that LIFO should be applied, whilst the Company said that it had valid reasons to depart from the principle. It is actually quite difficult to gauge the position of the Claimant in this case due to her rather high status in the upper echelons of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Nonetheless, the Court notes that even in the above case, it was never specifically mentioned that the principle was binding on the Courts but rather ought to be invoked when necessary taking into consideration the facts of the case. In this case, the Court felt was not the correct application of the principle due to the uniqueness of the post of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Another area that was raised quite lengthily by the Claimant’s counsel was the application of the code of Conduct of Industrial Harmony (“Code”).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Code of Conduct of Industrial Harmony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Court has noted that this principle has contradicting views on whether it is binding or not.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&amp; Anor </w:t>
      </w:r>
      <w:r>
        <w:rPr>
          <w:rFonts w:ascii="arial" w:eastAsia="arial" w:hAnsi="arial" w:cs="arial"/>
          <w:b w:val="0"/>
          <w:i w:val="0"/>
          <w:strike w:val="0"/>
          <w:noProof w:val="0"/>
          <w:color w:val="000000"/>
          <w:position w:val="0"/>
          <w:sz w:val="24"/>
          <w:u w:val="none"/>
          <w:vertAlign w:val="baseline"/>
        </w:rPr>
        <w:t xml:space="preserve"> [2012] MLJU 582; [2012] 1 LNS 1296 decided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“We agree that </w:t>
      </w:r>
      <w:r>
        <w:rPr>
          <w:rFonts w:ascii="arial" w:eastAsia="arial" w:hAnsi="arial" w:cs="arial"/>
          <w:b/>
          <w:i w:val="0"/>
          <w:strike w:val="0"/>
          <w:noProof w:val="0"/>
          <w:color w:val="000000"/>
          <w:position w:val="0"/>
          <w:sz w:val="18"/>
          <w:u w:val="none"/>
          <w:vertAlign w:val="baseline"/>
        </w:rPr>
        <w:t>the Code is a mere guideline and cannot be enforced as if it is a binding statute</w:t>
      </w:r>
      <w:r>
        <w:rPr>
          <w:rFonts w:ascii="arial" w:eastAsia="arial" w:hAnsi="arial" w:cs="arial"/>
          <w:b w:val="0"/>
          <w:i w:val="0"/>
          <w:strike w:val="0"/>
          <w:noProof w:val="0"/>
          <w:color w:val="000000"/>
          <w:position w:val="0"/>
          <w:sz w:val="18"/>
          <w:u w:val="none"/>
          <w:vertAlign w:val="baseline"/>
        </w:rPr>
        <w:t xml:space="preserve">, on the appellant. The failure to consult and giving early warning as required by the Code cannot vitiate the fact found by the Industrial Court that there was a genuine redundancy in the appellant company. By making such a decision the Industrial Court had in effect ruled that failure to adhere to the Code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caused a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retrenchment of the respondent to be a dismissal without just cause.”.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The Court also notes the decision in another Court of Appeal case, namely the case of </w:t>
      </w:r>
      <w:r>
        <w:rPr>
          <w:rFonts w:ascii="arial" w:eastAsia="arial" w:hAnsi="arial" w:cs="arial"/>
          <w:b w:val="0"/>
          <w:i/>
          <w:strike w:val="0"/>
          <w:noProof w:val="0"/>
          <w:color w:val="000000"/>
          <w:position w:val="0"/>
          <w:sz w:val="24"/>
          <w:u w:val="none"/>
          <w:vertAlign w:val="baseline"/>
        </w:rPr>
        <w:t xml:space="preserve">Ng Chong Seng v Technip Geoproduction (M) Sdn Bhd &amp; Anor  </w:t>
      </w:r>
      <w:r>
        <w:rPr>
          <w:rFonts w:ascii="arial" w:eastAsia="arial" w:hAnsi="arial" w:cs="arial"/>
          <w:b w:val="0"/>
          <w:i w:val="0"/>
          <w:strike w:val="0"/>
          <w:noProof w:val="0"/>
          <w:color w:val="000000"/>
          <w:position w:val="0"/>
          <w:sz w:val="24"/>
          <w:u w:val="none"/>
          <w:vertAlign w:val="baseline"/>
        </w:rPr>
        <w:t>[2021] 1 MLJ 447. The court decided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“[16] The Code of Conduct for Industrial Harmony (‘Code of Conduct’) sets out the guiding principles to follow in the case of retrenchment. The ethos and exhortations are laudable and that all employers are enjoined to embrace it such that a wanton disregard of it may be indicative of a lack of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and an unfair labour practice in the employer’s retrenchment exercise.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[17] </w:t>
      </w:r>
      <w:r>
        <w:rPr>
          <w:rFonts w:ascii="arial" w:eastAsia="arial" w:hAnsi="arial" w:cs="arial"/>
          <w:b/>
          <w:i w:val="0"/>
          <w:strike w:val="0"/>
          <w:noProof w:val="0"/>
          <w:color w:val="000000"/>
          <w:position w:val="0"/>
          <w:sz w:val="18"/>
          <w:u w:val="none"/>
          <w:vertAlign w:val="baseline"/>
        </w:rPr>
        <w:t xml:space="preserve">The Code of Conduct has been given its legal ‘teeth’ by virtue of s30(5A) of the Industrial Relations </w:t>
      </w:r>
      <w:r>
        <w:rPr>
          <w:rFonts w:ascii="arial" w:eastAsia="arial" w:hAnsi="arial" w:cs="arial"/>
          <w:b/>
          <w:i/>
          <w:strike w:val="0"/>
          <w:noProof w:val="0"/>
          <w:color w:val="000000"/>
          <w:position w:val="0"/>
          <w:sz w:val="18"/>
          <w:u w:val="single"/>
          <w:vertAlign w:val="baseline"/>
        </w:rPr>
        <w:t>Act</w:t>
      </w:r>
      <w:r>
        <w:rPr>
          <w:rFonts w:ascii="arial" w:eastAsia="arial" w:hAnsi="arial" w:cs="arial"/>
          <w:b/>
          <w:i w:val="0"/>
          <w:strike w:val="0"/>
          <w:noProof w:val="0"/>
          <w:color w:val="000000"/>
          <w:position w:val="0"/>
          <w:sz w:val="18"/>
          <w:u w:val="none"/>
          <w:vertAlign w:val="baseline"/>
        </w:rPr>
        <w:t xml:space="preserve"> 1967</w:t>
      </w:r>
      <w:r>
        <w:rPr>
          <w:rFonts w:ascii="arial" w:eastAsia="arial" w:hAnsi="arial" w:cs="arial"/>
          <w:b w:val="0"/>
          <w:i w:val="0"/>
          <w:strike w:val="0"/>
          <w:noProof w:val="0"/>
          <w:color w:val="000000"/>
          <w:position w:val="0"/>
          <w:sz w:val="18"/>
          <w:u w:val="none"/>
          <w:vertAlign w:val="baseline"/>
        </w:rPr>
        <w:t xml:space="preserve"> where the Industrial Court in making its award may take into consideration the provisions in the Code of Conduct.”.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There are two very distinct cases and decisions, one where the Code is binding and another where the Code is not binding. The latest case states that it is binding and this Court is bound by the precedent set. This would mean that the Code is binding, by extension on all the parties in Court.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Claimant has given a rather long list of issues that the Company was in contravention of the Code. However, of the long list, there were only four areas that the Company could realistically be said to be in contravention off. Those four areas are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3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Re-training and/or transfer to other department/work;</w:t>
      </w:r>
      <w:r>
        <w:rPr>
          <w:rFonts w:ascii="arial" w:eastAsia="arial" w:hAnsi="arial" w:cs="arial"/>
          <w:b w:val="0"/>
          <w:i w:val="0"/>
          <w:strike w:val="0"/>
          <w:noProof w:val="0"/>
          <w:color w:val="000000"/>
          <w:position w:val="0"/>
          <w:sz w:val="24"/>
          <w:u w:val="none"/>
          <w:vertAlign w:val="baseline"/>
        </w:rPr>
        <w:t xml:space="preserve"> </w:t>
      </w:r>
    </w:p>
    <w:p>
      <w:pPr>
        <w:keepNext w:val="0"/>
        <w:numPr>
          <w:numId w:val="3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Introducing schemes for voluntary retrenchment and retirement and for payment of redundancy and retirement benefits;</w:t>
      </w:r>
      <w:r>
        <w:rPr>
          <w:rFonts w:ascii="arial" w:eastAsia="arial" w:hAnsi="arial" w:cs="arial"/>
          <w:b w:val="0"/>
          <w:i w:val="0"/>
          <w:strike w:val="0"/>
          <w:noProof w:val="0"/>
          <w:color w:val="000000"/>
          <w:position w:val="0"/>
          <w:sz w:val="24"/>
          <w:u w:val="none"/>
          <w:vertAlign w:val="baseline"/>
        </w:rPr>
        <w:t xml:space="preserve"> </w:t>
      </w:r>
    </w:p>
    <w:p>
      <w:pPr>
        <w:keepNext w:val="0"/>
        <w:numPr>
          <w:numId w:val="3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Assisting the workers to find work outside of the Company; and</w:t>
      </w:r>
      <w:r>
        <w:rPr>
          <w:rFonts w:ascii="arial" w:eastAsia="arial" w:hAnsi="arial" w:cs="arial"/>
          <w:b w:val="0"/>
          <w:i w:val="0"/>
          <w:strike w:val="0"/>
          <w:noProof w:val="0"/>
          <w:color w:val="000000"/>
          <w:position w:val="0"/>
          <w:sz w:val="24"/>
          <w:u w:val="none"/>
          <w:vertAlign w:val="baseline"/>
        </w:rPr>
        <w:t xml:space="preserve">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Spreading the termination of employment over a longer period.</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The Company did not provide any evidence that the Claimant was offered any form of re-training or redeployment to another department. Similarly, the Company did not provide any evidence it had tried to assist the Claimant to obtain alternative employment outside of the Company. The Company’s witness had already agreed that the Company did not have any intention to offer any form of voluntary retrenchment and retirement schemes. Whilst the termination executed was not spread out over a longer period of time as evidenced by the dates the retrenchment was carried out.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All the other aspects of the Code were reasonably fulfilled by the Company. Based on the above, the very least the Company could have done was to ease the burden of retrenchment for a loyal employee with that length of service under her belt.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this Court finds that the Claimant was dismissed without just cause and excuse because the Company has failed to prove that there was a redundancy that justified the retrenchment.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Before looking at the remedy the Court notes that the Claimant cannot be afforded the entire claim in totality. On this, the Court refers to the doctrine of proportionality.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Doctrine of Proportionality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This Court again refers to its earlier cases that has referred to the doctrine of proportionality namely the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(mentioned above) and </w:t>
      </w:r>
      <w:r>
        <w:rPr>
          <w:rFonts w:ascii="arial" w:eastAsia="arial" w:hAnsi="arial" w:cs="arial"/>
          <w:b w:val="0"/>
          <w:i/>
          <w:strike w:val="0"/>
          <w:noProof w:val="0"/>
          <w:color w:val="000000"/>
          <w:position w:val="0"/>
          <w:sz w:val="24"/>
          <w:u w:val="none"/>
          <w:vertAlign w:val="baseline"/>
        </w:rPr>
        <w:t xml:space="preserve">Syed Fazal Syed Thajudeen v Petroliam Nasional Berhad (Petronas)  </w:t>
      </w:r>
      <w:r>
        <w:rPr>
          <w:rFonts w:ascii="arial" w:eastAsia="arial" w:hAnsi="arial" w:cs="arial"/>
          <w:b w:val="0"/>
          <w:i w:val="0"/>
          <w:strike w:val="0"/>
          <w:noProof w:val="0"/>
          <w:color w:val="000000"/>
          <w:position w:val="0"/>
          <w:sz w:val="24"/>
          <w:u w:val="none"/>
          <w:vertAlign w:val="baseline"/>
        </w:rPr>
        <w:t xml:space="preserve">[2023] 4 ILR 401; ; [2023] MELRU 2126. The Court stands by its position in the above cases which quoted the Federal Court case of </w:t>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 Court does not wish to repeat the same points and the parties are welcomed to view the said cases. Suffice to say that the case today the Claimant did have some contributory factors. These factors include the fact that the Claimant had already opened a clinic of her own but only raised during cross examination by the Company. In an equitable Court, the Claimant should have been more forthcoming.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next issue was the fact that the Claimant had no paper qualifications that would actually justify her position in such a high echelon position within a university or a institution of higher learning. Whilst it is true that paper credentials cannot overcome experience but, in an institution of higher learning it is also a prerequisite to phase-in those with the appropriate credentials.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Based on the above, the Court will reduce the claim when it is calculating the actual remedy that the Claimant should be awarded.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Since it has been determined above that the Claimant was retrenched without just cause and now the Court will ascertain the Award she should be given. The took into consideration all the factors mentioned earlier above.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The Court believes the Claimant is entitled to backwages and the ultimate redress would be reinstatement. However, it has always been the Court’s position that reinstatement, although being the main goal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may not be possible due to the current circumstances of the case as well as being contradictory with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Nevertheless, the Court will delve into backwages first.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The general rule for backwages has been provided for in s. 30(6A)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factors specified in the paragraphs 1 and 2 of the </w:t>
      </w:r>
      <w:r>
        <w:rPr>
          <w:rFonts w:ascii="arial" w:eastAsia="arial" w:hAnsi="arial" w:cs="arial"/>
          <w:b w:val="0"/>
          <w:i w:val="0"/>
          <w:strike w:val="0"/>
          <w:noProof w:val="0"/>
          <w:color w:val="000000"/>
          <w:position w:val="0"/>
          <w:sz w:val="24"/>
          <w:u w:val="single"/>
          <w:vertAlign w:val="baseline"/>
        </w:rPr>
        <w:t>Second Schedule</w:t>
      </w:r>
      <w:r>
        <w:rPr>
          <w:rFonts w:ascii="arial" w:eastAsia="arial" w:hAnsi="arial" w:cs="arial"/>
          <w:b w:val="0"/>
          <w:i w:val="0"/>
          <w:strike w:val="0"/>
          <w:noProof w:val="0"/>
          <w:color w:val="000000"/>
          <w:position w:val="0"/>
          <w:sz w:val="24"/>
          <w:u w:val="none"/>
          <w:vertAlign w:val="baseline"/>
        </w:rPr>
        <w:t>, which states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3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In the event that backwages are to be given, such backwages shall not exceed twenty-four months’ backwages from the date of dismissal based on the last-drawn salary of the person who has been dismissed without just cause or excuse;</w:t>
      </w:r>
      <w:r>
        <w:rPr>
          <w:rFonts w:ascii="arial" w:eastAsia="arial" w:hAnsi="arial" w:cs="arial"/>
          <w:b w:val="0"/>
          <w:i w:val="0"/>
          <w:strike w:val="0"/>
          <w:noProof w:val="0"/>
          <w:color w:val="000000"/>
          <w:position w:val="0"/>
          <w:sz w:val="24"/>
          <w:u w:val="none"/>
          <w:vertAlign w:val="baseline"/>
        </w:rPr>
        <w:t xml:space="preserve"> </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case of a probationer who has been dismissed without just cause or excuse, any backwages shall not exceed twelve months’ backwages from the date of dismissal based on his last-drawn salary;</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As such, should the Court make an Award for backwages the amounts will be as stated above. Since the Claimant was dismissed without just cause or excuse, the Claimant would be entitled to backwages. The Court has apportioned the time due to the doctrine of proportionality as mentioned above, whereby the Court feels that the appropriate amount based on all the factors above is 18 months.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Whereas, on the issue of reinstatement, it would be rather difficult for the Claimant to return to the Company given the situation of the case being dragged into trial. The Court feels that reinstatement is not in good conscience and would instead award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The Award for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may be referred to either the Practice Note No. 3 of 2019 or subregulations 3(1) and 6(1) of Employment (Termination and Lay-Off Benefits) Regulations 1980 (PU (A) 278/80).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This Court refers to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&amp; Anor </w:t>
      </w:r>
      <w:r>
        <w:rPr>
          <w:rFonts w:ascii="arial" w:eastAsia="arial" w:hAnsi="arial" w:cs="arial"/>
          <w:b w:val="0"/>
          <w:i w:val="0"/>
          <w:strike w:val="0"/>
          <w:noProof w:val="0"/>
          <w:color w:val="000000"/>
          <w:position w:val="0"/>
          <w:sz w:val="24"/>
          <w:u w:val="none"/>
          <w:vertAlign w:val="baseline"/>
        </w:rPr>
        <w:t xml:space="preserve"> [2012] MLJU 582; [2012] 1 LNS 1296 has stated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 </w:t>
      </w:r>
      <w:r>
        <w:rPr>
          <w:rFonts w:ascii="arial" w:eastAsia="arial" w:hAnsi="arial" w:cs="arial"/>
          <w:b w:val="0"/>
          <w:i w:val="0"/>
          <w:strike w:val="0"/>
          <w:noProof w:val="0"/>
          <w:color w:val="000000"/>
          <w:position w:val="0"/>
          <w:sz w:val="18"/>
          <w:u w:val="single"/>
          <w:vertAlign w:val="baseline"/>
        </w:rPr>
        <w:t>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xml:space="preserve">  Based on the Court of Appeal case above, it is quite clear that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is applicable in the Industrial Court but not applicable for this case because the Claimant has crossed the threshold set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or more specifically subregulation 6(1) PU (A) 278/80. Nonetheless, the Court refers to the subregulations 6(1) PU (A) 278/80 because it would be inequitable for the Court to give a higher rate of compensation purely on the grounds that the Claimant’s earnings was beyond the realm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Furthermore, it would also be in contravention of the Court’s duties under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Thus, the Claimant’s Award is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RM11,762.00 x 18 months = RM211,716.00</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Sub Total = </w:t>
      </w:r>
      <w:r>
        <w:rPr>
          <w:rFonts w:ascii="arial" w:eastAsia="arial" w:hAnsi="arial" w:cs="arial"/>
          <w:b/>
          <w:i w:val="0"/>
          <w:strike w:val="0"/>
          <w:noProof w:val="0"/>
          <w:color w:val="000000"/>
          <w:position w:val="0"/>
          <w:sz w:val="24"/>
          <w:u w:val="none"/>
          <w:vertAlign w:val="baseline"/>
        </w:rPr>
        <w:t>RM211,716.00</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Add</w:t>
      </w:r>
      <w:r>
        <w:t>
</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RM11,762.00 x 20 / 31 days x 13 years = RM98,649.07</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Sub Total = </w:t>
      </w:r>
      <w:r>
        <w:rPr>
          <w:rFonts w:ascii="arial" w:eastAsia="arial" w:hAnsi="arial" w:cs="arial"/>
          <w:b/>
          <w:i w:val="0"/>
          <w:strike w:val="0"/>
          <w:noProof w:val="0"/>
          <w:color w:val="000000"/>
          <w:position w:val="0"/>
          <w:sz w:val="24"/>
          <w:u w:val="none"/>
          <w:vertAlign w:val="baseline"/>
        </w:rPr>
        <w:t>RM98,649.07</w:t>
      </w:r>
    </w:p>
    <w:p>
      <w:pPr>
        <w:keepNext w:val="0"/>
        <w:spacing w:before="120" w:after="0" w:line="300" w:lineRule="atLeast"/>
        <w:ind w:left="1120" w:right="0"/>
        <w:jc w:val="both"/>
      </w:pPr>
      <w:r>
        <w:br/>
      </w:r>
      <w:r>
        <w:rPr>
          <w:rFonts w:ascii="arial" w:eastAsia="arial" w:hAnsi="arial" w:cs="arial"/>
          <w:b/>
          <w:i w:val="0"/>
          <w:strike w:val="0"/>
          <w:noProof w:val="0"/>
          <w:color w:val="000000"/>
          <w:position w:val="0"/>
          <w:sz w:val="24"/>
          <w:u w:val="none"/>
          <w:vertAlign w:val="baseline"/>
        </w:rPr>
        <w:t>Grand Total</w:t>
      </w:r>
      <w:r>
        <w:rPr>
          <w:rFonts w:ascii="arial" w:eastAsia="arial" w:hAnsi="arial" w:cs="arial"/>
          <w:b w:val="0"/>
          <w:i w:val="0"/>
          <w:strike w:val="0"/>
          <w:noProof w:val="0"/>
          <w:color w:val="000000"/>
          <w:position w:val="0"/>
          <w:sz w:val="24"/>
          <w:u w:val="none"/>
          <w:vertAlign w:val="baseline"/>
        </w:rPr>
        <w:t xml:space="preserve"> = RM211,716.00 + RM98,649.07</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RM310,365.07</w:t>
      </w:r>
      <w:r>
        <w:t>
</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The Court hereby orders that the Company pays the Claimant the total sum of Ringgit Malaysia Three hundred ten thousand three hundred sixty five and seven cents (RM310,365.07) within 30 days from the date of this Award and if the amount has not been settled be charged 8% per annum after the expiry at the 30 days above.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Claimant’s claims allowed.</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Mohd Kamarul Anwar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Ooi Lay Khuan v Inti International Education Sdn Bhd [2024] 2 ILJ 51</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Ooi Lay Khuan v Inti International Education Sdn Bhd [2024] 2 ILJ 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M0-V1D3-MYCP-T0XF-00000-00">
    <vt:lpwstr>Doc::/shared/document|contextualFeaturePermID::1522468</vt:lpwstr>
  </property>
  <property fmtid="{D5CDD505-2E9C-101B-9397-08002B2CF9AE}" pid="4" name="LNDeliveryID">
    <vt:lpwstr>286221392</vt:lpwstr>
  </property>
  <property fmtid="{D5CDD505-2E9C-101B-9397-08002B2CF9AE}" pid="5" name="UserPermID">
    <vt:lpwstr>urn:user:PA196491919</vt:lpwstr>
  </property>
</Properties>
</file>